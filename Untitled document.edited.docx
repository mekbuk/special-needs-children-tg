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after="240"/>
      </w:pPr>
      <w:r>
        <w:rPr>
          <w:b/>
          <w:bCs/>
        </w:rPr>
        <w:t>Phase 1: Sensor Activation (Duration: 5 mins)</w:t>
      </w:r>
    </w:p>
    <w:p>
      <w:pPr>
        <w:numPr>
          <w:ilvl w:val="0"/>
          <w:numId w:val="1"/>
        </w:numPr>
        <w:spacing w:before="240"/>
        <w:ind w:left="720" w:hanging="329"/>
        <w:jc w:val="left"/>
      </w:pPr>
      <w:r>
        <w:rPr>
          <w:b/>
          <w:bCs/>
        </w:rPr>
        <w:t>Doctor Action:</w:t>
      </w:r>
      <w:r>
        <w:t xml:space="preserve"> Presses a button to trigger the start.</w:t>
      </w:r>
    </w:p>
    <w:p>
      <w:pPr>
        <w:numPr>
          <w:ilvl w:val="0"/>
          <w:numId w:val="1"/>
        </w:numPr>
        <w:ind w:left="720" w:hanging="329"/>
        <w:jc w:val="left"/>
      </w:pPr>
      <w:r>
        <w:rPr>
          <w:b/>
          <w:bCs/>
        </w:rPr>
        <w:t>App UI:</w:t>
      </w:r>
      <w:r>
        <w:t xml:space="preserve"> The screen displays a bright Red Light.</w:t>
      </w:r>
    </w:p>
    <w:p>
      <w:pPr>
        <w:numPr>
          <w:ilvl w:val="0"/>
          <w:numId w:val="1"/>
        </w:numPr>
        <w:ind w:left="720" w:hanging="329"/>
        <w:jc w:val="left"/>
      </w:pPr>
      <w:r>
        <w:rPr>
          <w:b/>
          <w:bCs/>
        </w:rPr>
        <w:t>Child Action:</w:t>
      </w:r>
      <w:r>
        <w:t xml:space="preserve"> The child is prompted to touch the screen.</w:t>
      </w:r>
    </w:p>
    <w:p>
      <w:pPr>
        <w:numPr>
          <w:ilvl w:val="0"/>
          <w:numId w:val="1"/>
        </w:numPr>
        <w:spacing w:after="240"/>
        <w:ind w:left="720" w:hanging="329"/>
        <w:jc w:val="left"/>
      </w:pPr>
      <w:r>
        <w:rPr>
          <w:b/>
          <w:bCs/>
        </w:rPr>
        <w:t>App Response:</w:t>
      </w:r>
      <w:r>
        <w:t xml:space="preserve"> Upon touch, the app plays audio files in sequence: "Aaaaaa", "A - ANA"(Mother in Azerbaijani), "A - ATA"(FAther in Azerbaijani)</w:t>
      </w:r>
    </w:p>
    <w:p>
      <w:pPr>
        <w:spacing w:before="240" w:after="240"/>
      </w:pPr>
      <w:r>
        <w:rPr>
          <w:b/>
          <w:bCs/>
        </w:rPr>
        <w:t>Phase 2: Feeling the Sound (Duration: 10 mins)</w:t>
      </w:r>
    </w:p>
    <w:p>
      <w:pPr>
        <w:numPr>
          <w:ilvl w:val="0"/>
          <w:numId w:val="2"/>
        </w:numPr>
        <w:spacing w:before="240"/>
        <w:ind w:left="720" w:hanging="329"/>
        <w:jc w:val="left"/>
      </w:pPr>
      <w:r>
        <w:rPr>
          <w:b/>
          <w:bCs/>
        </w:rPr>
        <w:t>Step 1 (Extend Sound):</w:t>
      </w:r>
      <w:r>
        <w:t xml:space="preserve"> Doctor prompts the child to say "Aaaa". App microphone listens for sustained audio input.</w:t>
      </w:r>
    </w:p>
    <w:p>
      <w:pPr>
        <w:numPr>
          <w:ilvl w:val="0"/>
          <w:numId w:val="2"/>
        </w:numPr>
        <w:ind w:left="720" w:hanging="329"/>
        <w:jc w:val="left"/>
      </w:pPr>
      <w:r>
        <w:rPr>
          <w:b/>
          <w:bCs/>
        </w:rPr>
        <w:t>Step 2 (Physical Feel):</w:t>
      </w:r>
      <w:r>
        <w:t xml:space="preserve"> UI displays instructions for the Doctor: </w:t>
      </w:r>
      <w:r>
        <w:rPr>
          <w:i/>
          <w:iCs/>
        </w:rPr>
        <w:t>"Lock, this is A, feel it in your body. Put hand on throat. Vibration is felt when saying 'A'."</w:t>
      </w:r>
    </w:p>
    <w:p>
      <w:pPr>
        <w:numPr>
          <w:ilvl w:val="0"/>
          <w:numId w:val="2"/>
        </w:numPr>
        <w:ind w:left="720" w:hanging="329"/>
        <w:jc w:val="left"/>
      </w:pPr>
      <w:r>
        <w:rPr>
          <w:b/>
          <w:bCs/>
        </w:rPr>
        <w:t>Step 3 (Mirror Practice):</w:t>
      </w:r>
      <w:r>
        <w:t xml:space="preserve"> The app activates the front-facing camera on the screen. The Child looks at themselves, opens their mouth, and says "A".</w:t>
      </w:r>
    </w:p>
    <w:p>
      <w:pPr>
        <w:numPr>
          <w:ilvl w:val="0"/>
          <w:numId w:val="2"/>
        </w:numPr>
        <w:spacing w:after="240"/>
        <w:ind w:left="720" w:hanging="329"/>
        <w:jc w:val="left"/>
      </w:pPr>
      <w:r>
        <w:rPr>
          <w:b/>
          <w:bCs/>
        </w:rPr>
        <w:t>Step 4 (Word Integration):</w:t>
      </w:r>
      <w:r>
        <w:t xml:space="preserve"> The app plays audio: "Aaaa ANA". Doctor asks: "What sound does ANA start with?". The child answers "A".</w:t>
      </w:r>
    </w:p>
    <w:p>
      <w:pPr>
        <w:spacing w:before="240" w:after="240"/>
      </w:pPr>
      <w:r>
        <w:rPr>
          <w:b/>
          <w:bCs/>
        </w:rPr>
        <w:t>Phase 3: Letter Introduction (Duration: 5 mins)</w:t>
      </w:r>
    </w:p>
    <w:p>
      <w:pPr>
        <w:numPr>
          <w:ilvl w:val="0"/>
          <w:numId w:val="3"/>
        </w:numPr>
        <w:spacing w:before="240"/>
        <w:ind w:left="720" w:hanging="329"/>
        <w:jc w:val="left"/>
      </w:pPr>
      <w:r>
        <w:rPr>
          <w:b/>
          <w:bCs/>
        </w:rPr>
        <w:t>App UI:</w:t>
      </w:r>
      <w:r>
        <w:t xml:space="preserve"> Displays a massive, bright letter "A" in the center of the screen (simulating an LED board).</w:t>
      </w:r>
    </w:p>
    <w:p>
      <w:pPr>
        <w:numPr>
          <w:ilvl w:val="0"/>
          <w:numId w:val="3"/>
        </w:numPr>
        <w:ind w:left="720" w:hanging="329"/>
        <w:jc w:val="left"/>
      </w:pPr>
      <w:r>
        <w:rPr>
          <w:b/>
          <w:bCs/>
        </w:rPr>
        <w:t>Child Action:</w:t>
      </w:r>
      <w:r>
        <w:t xml:space="preserve"> Touches the letter "A".</w:t>
      </w:r>
    </w:p>
    <w:p>
      <w:pPr>
        <w:numPr>
          <w:ilvl w:val="0"/>
          <w:numId w:val="3"/>
        </w:numPr>
        <w:spacing w:after="240"/>
        <w:ind w:left="720" w:hanging="329"/>
        <w:jc w:val="left"/>
      </w:pPr>
      <w:r>
        <w:rPr>
          <w:b/>
          <w:bCs/>
        </w:rPr>
        <w:t>App Response:</w:t>
      </w:r>
      <w:r>
        <w:t xml:space="preserve"> Displays short words next to the letter: "ANA", "ATA". An audio or visual cue emphasizes that these all start with "A".</w:t>
      </w:r>
    </w:p>
    <w:p>
      <w:pPr>
        <w:spacing w:before="240" w:after="240"/>
      </w:pPr>
      <w:r>
        <w:rPr>
          <w:b/>
          <w:bCs/>
        </w:rPr>
        <w:t>Phase 4: LED Games (Duration: 15 mins)</w:t>
      </w:r>
    </w:p>
    <w:p>
      <w:pPr>
        <w:numPr>
          <w:ilvl w:val="0"/>
          <w:numId w:val="4"/>
        </w:numPr>
        <w:spacing w:before="240"/>
        <w:ind w:left="720" w:hanging="329"/>
        <w:jc w:val="left"/>
      </w:pPr>
      <w:r>
        <w:rPr>
          <w:b/>
          <w:bCs/>
        </w:rPr>
        <w:t>Mini-Game 1: "Catch A"</w:t>
      </w:r>
      <w:r>
        <w:t xml:space="preserve"> </w:t>
      </w:r>
    </w:p>
    <w:p>
      <w:pPr>
        <w:numPr>
          <w:ilvl w:val="1"/>
          <w:numId w:val="4"/>
        </w:numPr>
        <w:ind w:left="1440" w:hanging="329"/>
        <w:jc w:val="left"/>
      </w:pPr>
      <w:r>
        <w:t>App displays floating words/letters: A, ANA, EV, SU, OT.</w:t>
      </w:r>
    </w:p>
    <w:p>
      <w:pPr>
        <w:numPr>
          <w:ilvl w:val="1"/>
          <w:numId w:val="4"/>
        </w:numPr>
        <w:ind w:left="1440" w:hanging="329"/>
        <w:jc w:val="left"/>
      </w:pPr>
      <w:r>
        <w:t>Goal: Child must tap the standalone "A".</w:t>
      </w:r>
    </w:p>
    <w:p>
      <w:pPr>
        <w:numPr>
          <w:ilvl w:val="0"/>
          <w:numId w:val="4"/>
        </w:numPr>
        <w:ind w:left="720" w:hanging="329"/>
        <w:jc w:val="left"/>
      </w:pPr>
      <w:r>
        <w:rPr>
          <w:b/>
          <w:bCs/>
        </w:rPr>
        <w:t>Mini-Game 2: "Hear sound - find"</w:t>
      </w:r>
      <w:r>
        <w:t xml:space="preserve"> </w:t>
      </w:r>
    </w:p>
    <w:p>
      <w:pPr>
        <w:numPr>
          <w:ilvl w:val="1"/>
          <w:numId w:val="4"/>
        </w:numPr>
        <w:ind w:left="1440" w:hanging="329"/>
        <w:jc w:val="left"/>
      </w:pPr>
      <w:r>
        <w:t>App plays audio: "Aaaa".</w:t>
      </w:r>
    </w:p>
    <w:p>
      <w:pPr>
        <w:numPr>
          <w:ilvl w:val="1"/>
          <w:numId w:val="4"/>
        </w:numPr>
        <w:ind w:left="1440" w:hanging="329"/>
        <w:jc w:val="left"/>
      </w:pPr>
      <w:r>
        <w:t>App displays images/words: ALMA(APPLE), SU(WATER), OX(ARROW).</w:t>
      </w:r>
    </w:p>
    <w:p>
      <w:pPr>
        <w:numPr>
          <w:ilvl w:val="1"/>
          <w:numId w:val="4"/>
        </w:numPr>
        <w:ind w:left="1440" w:hanging="329"/>
        <w:jc w:val="left"/>
      </w:pPr>
      <w:r>
        <w:t>Goal: Child taps "ALMA(APPLE)".</w:t>
      </w:r>
    </w:p>
    <w:p>
      <w:pPr>
        <w:numPr>
          <w:ilvl w:val="0"/>
          <w:numId w:val="4"/>
        </w:numPr>
        <w:ind w:left="720" w:hanging="329"/>
        <w:jc w:val="left"/>
      </w:pPr>
      <w:r>
        <w:rPr>
          <w:b/>
          <w:bCs/>
        </w:rPr>
        <w:t>Mini-Game 3: "Where is A?"</w:t>
      </w:r>
      <w:r>
        <w:t xml:space="preserve"> </w:t>
      </w:r>
    </w:p>
    <w:p>
      <w:pPr>
        <w:numPr>
          <w:ilvl w:val="1"/>
          <w:numId w:val="4"/>
        </w:numPr>
        <w:ind w:left="1440" w:hanging="329"/>
        <w:jc w:val="left"/>
      </w:pPr>
      <w:r>
        <w:t>App displays words: AT(HORSE), EV, BAL.</w:t>
      </w:r>
    </w:p>
    <w:p>
      <w:pPr>
        <w:numPr>
          <w:ilvl w:val="1"/>
          <w:numId w:val="4"/>
        </w:numPr>
        <w:spacing w:after="240"/>
        <w:ind w:left="1440" w:hanging="329"/>
        <w:jc w:val="left"/>
      </w:pPr>
      <w:r>
        <w:t>Goal: Child taps "AT" (which contains 'A' - note: based on the translation context where HORSE = AT).</w:t>
      </w:r>
    </w:p>
    <w:p>
      <w:pPr>
        <w:spacing w:before="240" w:after="240"/>
      </w:pPr>
      <w:r>
        <w:rPr>
          <w:b/>
          <w:bCs/>
        </w:rPr>
        <w:t>Phase 5: Cognitive Game (Duration: 5 mins)</w:t>
      </w:r>
    </w:p>
    <w:p>
      <w:pPr>
        <w:numPr>
          <w:ilvl w:val="0"/>
          <w:numId w:val="5"/>
        </w:numPr>
        <w:spacing w:before="240"/>
        <w:ind w:left="720" w:hanging="329"/>
        <w:jc w:val="left"/>
      </w:pPr>
      <w:r>
        <w:rPr>
          <w:b/>
          <w:bCs/>
        </w:rPr>
        <w:t>App UI:</w:t>
      </w:r>
      <w:r>
        <w:t xml:space="preserve"> Displays words one by one: ANA, SU, ALMA, EV.</w:t>
      </w:r>
    </w:p>
    <w:p>
      <w:pPr>
        <w:numPr>
          <w:ilvl w:val="0"/>
          <w:numId w:val="5"/>
        </w:numPr>
        <w:ind w:left="720" w:hanging="329"/>
        <w:jc w:val="left"/>
      </w:pPr>
      <w:r>
        <w:rPr>
          <w:b/>
          <w:bCs/>
        </w:rPr>
        <w:t>Doctor Prompt:</w:t>
      </w:r>
      <w:r>
        <w:t xml:space="preserve"> "Is there an A?"</w:t>
      </w:r>
    </w:p>
    <w:p>
      <w:pPr>
        <w:numPr>
          <w:ilvl w:val="0"/>
          <w:numId w:val="5"/>
        </w:numPr>
        <w:spacing w:after="240"/>
        <w:ind w:left="720" w:hanging="329"/>
        <w:jc w:val="left"/>
      </w:pPr>
      <w:r>
        <w:rPr>
          <w:b/>
          <w:bCs/>
        </w:rPr>
        <w:t>Child Action:</w:t>
      </w:r>
      <w:r>
        <w:t xml:space="preserve"> The child must press a "Reaction" button (e.g., a green checkmark or smiley face) only when the displayed word contains the letter A.</w:t>
      </w:r>
    </w:p>
    <w:p>
      <w:pPr>
        <w:spacing w:before="240" w:after="240"/>
      </w:pPr>
      <w:r>
        <w:rPr>
          <w:b/>
          <w:bCs/>
        </w:rPr>
        <w:t>Phase 6: Calming Down (Duration: 5 mins)</w:t>
      </w:r>
    </w:p>
    <w:p>
      <w:pPr>
        <w:numPr>
          <w:ilvl w:val="0"/>
          <w:numId w:val="6"/>
        </w:numPr>
        <w:spacing w:before="240"/>
        <w:ind w:left="720" w:hanging="329"/>
        <w:jc w:val="left"/>
      </w:pPr>
      <w:r>
        <w:rPr>
          <w:b/>
          <w:bCs/>
        </w:rPr>
        <w:t>App UI:</w:t>
      </w:r>
      <w:r>
        <w:t xml:space="preserve"> The screen transitions to a soft, dim red light.</w:t>
      </w:r>
    </w:p>
    <w:p>
      <w:pPr>
        <w:numPr>
          <w:ilvl w:val="0"/>
          <w:numId w:val="6"/>
        </w:numPr>
        <w:ind w:left="720" w:hanging="329"/>
        <w:jc w:val="left"/>
      </w:pPr>
      <w:r>
        <w:rPr>
          <w:b/>
          <w:bCs/>
        </w:rPr>
        <w:t>App Audio:</w:t>
      </w:r>
      <w:r>
        <w:t xml:space="preserve"> Plays a slow, calming voice saying "Aaaaa" and "A - MOTHER".</w:t>
      </w:r>
    </w:p>
    <w:p>
      <w:pPr>
        <w:numPr>
          <w:ilvl w:val="0"/>
          <w:numId w:val="6"/>
        </w:numPr>
        <w:ind w:left="720" w:hanging="329"/>
        <w:jc w:val="left"/>
      </w:pPr>
      <w:r>
        <w:rPr>
          <w:b/>
          <w:bCs/>
        </w:rPr>
        <w:t>Child Action:</w:t>
      </w:r>
      <w:r>
        <w:t xml:space="preserve"> Child repeats calmly.</w:t>
      </w:r>
    </w:p>
    <w:p>
      <w:pPr>
        <w:numPr>
          <w:ilvl w:val="0"/>
          <w:numId w:val="6"/>
        </w:numPr>
        <w:spacing w:after="240"/>
        <w:ind w:left="720" w:hanging="329"/>
        <w:jc w:val="left"/>
      </w:pPr>
      <w:r>
        <w:rPr>
          <w:b/>
          <w:bCs/>
        </w:rPr>
        <w:t>App UI:</w:t>
      </w:r>
      <w:r>
        <w:t xml:space="preserve"> Displays a breathing animation (expanding/contracting circle) for the child to follow (inhale/exhale).</w:t>
      </w:r>
    </w:p>
    <w:p>
      <w:pPr>
        <w:spacing w:before="240" w:after="240"/>
      </w:pPr>
      <w:r>
        <w:rPr>
          <w:b/>
          <w:bCs/>
        </w:rPr>
        <w:t>Phase 7: End of Session</w:t>
      </w:r>
    </w:p>
    <w:p>
      <w:pPr>
        <w:numPr>
          <w:ilvl w:val="0"/>
          <w:numId w:val="7"/>
        </w:numPr>
        <w:spacing w:before="240"/>
        <w:ind w:left="720" w:hanging="329"/>
        <w:jc w:val="left"/>
      </w:pPr>
      <w:r>
        <w:rPr>
          <w:b/>
          <w:bCs/>
        </w:rPr>
        <w:t>Doctor Prompt:</w:t>
      </w:r>
      <w:r>
        <w:t xml:space="preserve"> "Which words did we see with A?"</w:t>
      </w:r>
    </w:p>
    <w:p>
      <w:pPr>
        <w:numPr>
          <w:ilvl w:val="0"/>
          <w:numId w:val="7"/>
        </w:numPr>
        <w:spacing w:after="240"/>
        <w:ind w:left="720" w:hanging="329"/>
        <w:jc w:val="left"/>
      </w:pPr>
      <w:r>
        <w:rPr>
          <w:b/>
          <w:bCs/>
        </w:rPr>
        <w:t>App UI:</w:t>
      </w:r>
      <w:r>
        <w:t xml:space="preserve"> Displays a final summary board with visual aids for: ANA, ATA, ALMA, ATA, AL.</w:t>
      </w:r>
    </w:p>
    <w:p>
      <w:pPr>
        <w:spacing w:before="240" w:after="240"/>
      </w:pPr>
      <w:r>
        <w:rPr>
          <w:b/>
          <w:bCs/>
        </w:rPr>
        <w:t>Deliverables Required from LLM:</w:t>
      </w:r>
    </w:p>
    <w:p>
      <w:pPr>
        <w:numPr>
          <w:ilvl w:val="0"/>
          <w:numId w:val="8"/>
        </w:numPr>
        <w:spacing w:before="240"/>
        <w:ind w:left="720" w:hanging="329"/>
        <w:jc w:val="left"/>
      </w:pPr>
      <w:r>
        <w:t>Provide the JSON state structure required to track the progress through these 7 phases.</w:t>
      </w:r>
    </w:p>
    <w:p>
      <w:pPr>
        <w:numPr>
          <w:ilvl w:val="0"/>
          <w:numId w:val="8"/>
        </w:numPr>
        <w:ind w:left="720" w:hanging="329"/>
        <w:jc w:val="left"/>
      </w:pPr>
      <w:r>
        <w:t xml:space="preserve">Write the core logic for </w:t>
      </w:r>
      <w:r>
        <w:rPr>
          <w:b/>
          <w:bCs/>
        </w:rPr>
        <w:t>Phase 4 (LED Games)</w:t>
      </w:r>
      <w:r>
        <w:t>, including the touch handlers and win-state validation.</w:t>
      </w:r>
    </w:p>
    <w:p>
      <w:pPr>
        <w:numPr>
          <w:ilvl w:val="0"/>
          <w:numId w:val="8"/>
        </w:numPr>
        <w:spacing w:after="240"/>
        <w:ind w:left="720" w:hanging="329"/>
        <w:jc w:val="left"/>
      </w:pPr>
      <w:r>
        <w:t xml:space="preserve">Write the component for </w:t>
      </w:r>
      <w:r>
        <w:rPr>
          <w:b/>
          <w:bCs/>
        </w:rPr>
        <w:t>Phase 2</w:t>
      </w:r>
      <w:r>
        <w:t>, specifically showing how the front-facing camera (Mirror) and instructions are rendered together.</w:t>
      </w:r>
    </w:p>
    <w:p>
      <w:pPr>
        <w:spacing w:before="240" w:after="240"/>
      </w:pP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customStyle="1" w:styleId="ql-ui">
    <w:name w:val="ql-ui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